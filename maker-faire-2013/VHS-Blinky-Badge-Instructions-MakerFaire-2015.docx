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FB8" w:rsidRDefault="00D47FB8">
      <w:pPr>
        <w:spacing w:line="200" w:lineRule="exact"/>
      </w:pPr>
    </w:p>
    <w:p w:rsidR="00D47FB8" w:rsidRDefault="00D47FB8">
      <w:pPr>
        <w:spacing w:before="7" w:line="260" w:lineRule="exact"/>
        <w:rPr>
          <w:sz w:val="26"/>
          <w:szCs w:val="26"/>
        </w:rPr>
      </w:pPr>
    </w:p>
    <w:p w:rsidR="00D47FB8" w:rsidRDefault="00655982">
      <w:pPr>
        <w:spacing w:line="800" w:lineRule="exact"/>
        <w:ind w:left="266" w:right="405"/>
        <w:jc w:val="center"/>
        <w:rPr>
          <w:rFonts w:ascii="Courier New" w:eastAsia="Courier New" w:hAnsi="Courier New" w:cs="Courier New"/>
          <w:sz w:val="72"/>
          <w:szCs w:val="72"/>
        </w:rPr>
      </w:pPr>
      <w:r>
        <w:rPr>
          <w:rFonts w:ascii="Courier New" w:eastAsia="Courier New" w:hAnsi="Courier New" w:cs="Courier New"/>
          <w:b/>
          <w:position w:val="6"/>
          <w:sz w:val="72"/>
          <w:szCs w:val="72"/>
        </w:rPr>
        <w:t>VANCOUVER HACK SPACE</w:t>
      </w:r>
    </w:p>
    <w:p w:rsidR="00D47FB8" w:rsidRDefault="00D47FB8">
      <w:pPr>
        <w:spacing w:before="1" w:line="120" w:lineRule="exact"/>
        <w:rPr>
          <w:sz w:val="12"/>
          <w:szCs w:val="12"/>
        </w:rPr>
      </w:pPr>
    </w:p>
    <w:p w:rsidR="00A868D4" w:rsidRPr="00A868D4" w:rsidRDefault="00655982" w:rsidP="00A868D4">
      <w:pPr>
        <w:ind w:left="51" w:right="191"/>
        <w:jc w:val="center"/>
        <w:rPr>
          <w:rFonts w:ascii="Courier New" w:eastAsia="Courier New" w:hAnsi="Courier New" w:cs="Courier New"/>
          <w:b/>
          <w:sz w:val="46"/>
          <w:szCs w:val="46"/>
        </w:rPr>
      </w:pPr>
      <w:r>
        <w:rPr>
          <w:rFonts w:ascii="Courier New" w:eastAsia="Courier New" w:hAnsi="Courier New" w:cs="Courier New"/>
          <w:b/>
          <w:sz w:val="46"/>
          <w:szCs w:val="46"/>
        </w:rPr>
        <w:t>BLINKY LED BADGE</w:t>
      </w:r>
      <w:r w:rsidR="00A868D4">
        <w:rPr>
          <w:rFonts w:ascii="Courier New" w:eastAsia="Courier New" w:hAnsi="Courier New" w:cs="Courier New"/>
          <w:b/>
          <w:sz w:val="46"/>
          <w:szCs w:val="46"/>
        </w:rPr>
        <w:t xml:space="preserve"> </w:t>
      </w:r>
      <w:r>
        <w:rPr>
          <w:rFonts w:ascii="Courier New" w:eastAsia="Courier New" w:hAnsi="Courier New" w:cs="Courier New"/>
          <w:b/>
          <w:sz w:val="46"/>
          <w:szCs w:val="46"/>
        </w:rPr>
        <w:t>KIT INSTRUCTIONS</w:t>
      </w:r>
    </w:p>
    <w:p w:rsidR="00D47FB8" w:rsidRDefault="00655982">
      <w:pPr>
        <w:spacing w:before="83"/>
        <w:ind w:left="1265" w:right="1404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Vancouver Mini Maker Faire 201</w:t>
      </w:r>
      <w:r w:rsidR="00EC5F76">
        <w:rPr>
          <w:rFonts w:ascii="Courier New" w:eastAsia="Courier New" w:hAnsi="Courier New" w:cs="Courier New"/>
          <w:b/>
          <w:sz w:val="36"/>
          <w:szCs w:val="36"/>
        </w:rPr>
        <w:t>5</w:t>
      </w:r>
    </w:p>
    <w:p w:rsidR="00A868D4" w:rsidRDefault="00A868D4">
      <w:pPr>
        <w:spacing w:before="83"/>
        <w:ind w:left="1265" w:right="1404"/>
        <w:jc w:val="center"/>
        <w:rPr>
          <w:rFonts w:ascii="Courier New" w:eastAsia="Courier New" w:hAnsi="Courier New" w:cs="Courier New"/>
          <w:b/>
          <w:sz w:val="36"/>
          <w:szCs w:val="36"/>
        </w:rPr>
      </w:pPr>
    </w:p>
    <w:p w:rsidR="00A868D4" w:rsidRDefault="00A868D4">
      <w:pPr>
        <w:spacing w:before="83"/>
        <w:ind w:left="1265" w:right="1404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noProof/>
          <w:sz w:val="36"/>
          <w:szCs w:val="36"/>
        </w:rPr>
        <w:drawing>
          <wp:inline distT="0" distB="0" distL="0" distR="0">
            <wp:extent cx="2895600" cy="2876550"/>
            <wp:effectExtent l="19050" t="0" r="0" b="0"/>
            <wp:docPr id="8" name="Picture 7" descr="2015-05-06 13.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06 13.16.t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B8" w:rsidRDefault="00D47FB8">
      <w:pPr>
        <w:spacing w:before="59"/>
        <w:ind w:left="2598"/>
      </w:pPr>
    </w:p>
    <w:p w:rsidR="00D47FB8" w:rsidRDefault="00D47FB8">
      <w:pPr>
        <w:spacing w:line="200" w:lineRule="exact"/>
      </w:pPr>
    </w:p>
    <w:p w:rsidR="00D47FB8" w:rsidRDefault="00655982">
      <w:pPr>
        <w:ind w:left="3318" w:right="3456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PREPARATION:</w:t>
      </w:r>
    </w:p>
    <w:p w:rsidR="00D47FB8" w:rsidRDefault="00D47FB8">
      <w:pPr>
        <w:spacing w:before="3" w:line="200" w:lineRule="exact"/>
      </w:pPr>
    </w:p>
    <w:p w:rsidR="00D47FB8" w:rsidRDefault="0069094D">
      <w:pPr>
        <w:spacing w:line="277" w:lineRule="auto"/>
        <w:ind w:left="700" w:right="933" w:hanging="360"/>
        <w:rPr>
          <w:rFonts w:ascii="Courier New" w:eastAsia="Courier New" w:hAnsi="Courier New" w:cs="Courier New"/>
          <w:sz w:val="22"/>
          <w:szCs w:val="22"/>
        </w:rPr>
      </w:pPr>
      <w:r w:rsidRPr="0069094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left:0;text-align:left;margin-left:252.4pt;margin-top:28.45pt;width:143.2pt;height:178.65pt;z-index:-251661312;mso-position-horizontal-relative:page">
            <v:imagedata r:id="rId8" o:title=""/>
            <w10:wrap anchorx="page"/>
          </v:shape>
        </w:pict>
      </w:r>
      <w:r w:rsidR="00655982">
        <w:rPr>
          <w:rFonts w:ascii="Courier New" w:eastAsia="Courier New" w:hAnsi="Courier New" w:cs="Courier New"/>
          <w:sz w:val="22"/>
          <w:szCs w:val="22"/>
        </w:rPr>
        <w:t>1.</w:t>
      </w:r>
      <w:r w:rsidR="00655982"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 w:rsidR="00655982">
        <w:rPr>
          <w:rFonts w:ascii="Courier New" w:eastAsia="Courier New" w:hAnsi="Courier New" w:cs="Courier New"/>
          <w:spacing w:val="-1"/>
          <w:sz w:val="22"/>
          <w:szCs w:val="22"/>
        </w:rPr>
        <w:t>R</w:t>
      </w:r>
      <w:r w:rsidR="00655982">
        <w:rPr>
          <w:rFonts w:ascii="Courier New" w:eastAsia="Courier New" w:hAnsi="Courier New" w:cs="Courier New"/>
          <w:sz w:val="22"/>
          <w:szCs w:val="22"/>
        </w:rPr>
        <w:t xml:space="preserve">ead the “Soldering is Easy” comic book </w:t>
      </w:r>
      <w:r w:rsidR="00655982">
        <w:rPr>
          <w:rFonts w:ascii="Courier New" w:eastAsia="Courier New" w:hAnsi="Courier New" w:cs="Courier New"/>
          <w:spacing w:val="-1"/>
          <w:sz w:val="22"/>
          <w:szCs w:val="22"/>
        </w:rPr>
        <w:t>(</w:t>
      </w:r>
      <w:r w:rsidR="00655982">
        <w:rPr>
          <w:rFonts w:ascii="Courier New" w:eastAsia="Courier New" w:hAnsi="Courier New" w:cs="Courier New"/>
          <w:sz w:val="22"/>
          <w:szCs w:val="22"/>
        </w:rPr>
        <w:t>this book can be downloa</w:t>
      </w:r>
      <w:r w:rsidR="00655982">
        <w:rPr>
          <w:rFonts w:ascii="Courier New" w:eastAsia="Courier New" w:hAnsi="Courier New" w:cs="Courier New"/>
          <w:spacing w:val="-1"/>
          <w:sz w:val="22"/>
          <w:szCs w:val="22"/>
        </w:rPr>
        <w:t>d</w:t>
      </w:r>
      <w:r w:rsidR="00655982">
        <w:rPr>
          <w:rFonts w:ascii="Courier New" w:eastAsia="Courier New" w:hAnsi="Courier New" w:cs="Courier New"/>
          <w:sz w:val="22"/>
          <w:szCs w:val="22"/>
        </w:rPr>
        <w:t xml:space="preserve">ed for free from </w:t>
      </w:r>
      <w:hyperlink r:id="rId9">
        <w:r w:rsidR="00655982">
          <w:rPr>
            <w:rFonts w:ascii="Courier New" w:eastAsia="Courier New" w:hAnsi="Courier New" w:cs="Courier New"/>
            <w:color w:val="0000FF"/>
            <w:sz w:val="22"/>
            <w:szCs w:val="22"/>
            <w:u w:val="single" w:color="0000FF"/>
          </w:rPr>
          <w:t>http://mightyohm.com/soldercomic</w:t>
        </w:r>
        <w:r w:rsidR="00655982">
          <w:rPr>
            <w:rFonts w:ascii="Courier New" w:eastAsia="Courier New" w:hAnsi="Courier New" w:cs="Courier New"/>
            <w:color w:val="000000"/>
            <w:sz w:val="22"/>
            <w:szCs w:val="22"/>
          </w:rPr>
          <w:t>).</w:t>
        </w:r>
      </w:hyperlink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before="16" w:line="280" w:lineRule="exact"/>
        <w:rPr>
          <w:sz w:val="28"/>
          <w:szCs w:val="28"/>
        </w:rPr>
      </w:pPr>
    </w:p>
    <w:p w:rsidR="00D47FB8" w:rsidRDefault="00655982">
      <w:pPr>
        <w:spacing w:line="276" w:lineRule="auto"/>
        <w:ind w:left="700" w:right="273" w:hanging="360"/>
        <w:rPr>
          <w:rFonts w:ascii="Courier New" w:eastAsia="Courier New" w:hAnsi="Courier New" w:cs="Courier New"/>
          <w:sz w:val="22"/>
          <w:szCs w:val="22"/>
        </w:rPr>
        <w:sectPr w:rsidR="00D47FB8">
          <w:headerReference w:type="default" r:id="rId10"/>
          <w:footerReference w:type="default" r:id="rId11"/>
          <w:pgSz w:w="12240" w:h="15840"/>
          <w:pgMar w:top="980" w:right="1320" w:bottom="280" w:left="1460" w:header="761" w:footer="766" w:gutter="0"/>
          <w:pgNumType w:start="1"/>
          <w:cols w:space="720"/>
        </w:sect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Check that you have all of the parts listed in the parts list on the next pag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e</w:t>
      </w:r>
      <w:r>
        <w:rPr>
          <w:rFonts w:ascii="Courier New" w:eastAsia="Courier New" w:hAnsi="Courier New" w:cs="Courier New"/>
          <w:sz w:val="22"/>
          <w:szCs w:val="22"/>
        </w:rPr>
        <w:t xml:space="preserve">. Once you have everything, you are </w:t>
      </w:r>
      <w:r w:rsidR="00EC5F76">
        <w:rPr>
          <w:rFonts w:ascii="Courier New" w:eastAsia="Courier New" w:hAnsi="Courier New" w:cs="Courier New"/>
          <w:sz w:val="22"/>
          <w:szCs w:val="22"/>
        </w:rPr>
        <w:t>ready to start!</w:t>
      </w:r>
    </w:p>
    <w:p w:rsidR="00D47FB8" w:rsidRDefault="0069094D" w:rsidP="00EC5F76">
      <w:pPr>
        <w:spacing w:before="25"/>
        <w:ind w:right="3772"/>
        <w:rPr>
          <w:rFonts w:ascii="Courier New" w:eastAsia="Courier New" w:hAnsi="Courier New" w:cs="Courier New"/>
          <w:sz w:val="36"/>
          <w:szCs w:val="36"/>
        </w:rPr>
      </w:pPr>
      <w:r w:rsidRPr="0069094D">
        <w:lastRenderedPageBreak/>
        <w:pict>
          <v:shape id="_x0000_s1040" type="#_x0000_t75" style="position:absolute;margin-left:335.1pt;margin-top:263.8pt;width:199.8pt;height:32.4pt;z-index:-251658240;mso-position-horizontal-relative:page">
            <v:imagedata r:id="rId12" o:title=""/>
            <w10:wrap anchorx="page"/>
          </v:shape>
        </w:pict>
      </w:r>
      <w:r w:rsidR="00655982">
        <w:rPr>
          <w:rFonts w:ascii="Courier New" w:eastAsia="Courier New" w:hAnsi="Courier New" w:cs="Courier New"/>
          <w:b/>
          <w:sz w:val="36"/>
          <w:szCs w:val="36"/>
        </w:rPr>
        <w:t>PARTS LIST</w:t>
      </w:r>
    </w:p>
    <w:tbl>
      <w:tblPr>
        <w:tblpPr w:leftFromText="180" w:rightFromText="180" w:vertAnchor="page" w:horzAnchor="margin" w:tblpY="1636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1279"/>
        <w:gridCol w:w="3853"/>
        <w:gridCol w:w="4513"/>
      </w:tblGrid>
      <w:tr w:rsidR="00E406EC" w:rsidTr="001E6A6A">
        <w:trPr>
          <w:trHeight w:hRule="exact" w:val="259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40" w:lineRule="exact"/>
              <w:ind w:left="105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>Quantity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40" w:lineRule="exact"/>
              <w:ind w:left="119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>Description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40" w:lineRule="exact"/>
              <w:ind w:left="1029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>What it looks like</w:t>
            </w:r>
          </w:p>
        </w:tc>
      </w:tr>
      <w:tr w:rsidR="00E406EC" w:rsidTr="001E6A6A">
        <w:trPr>
          <w:trHeight w:hRule="exact" w:val="3447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3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3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532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Printed Circuit Board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1E6A6A" w:rsidP="00E406EC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-635</wp:posOffset>
                  </wp:positionV>
                  <wp:extent cx="2762250" cy="2514600"/>
                  <wp:effectExtent l="19050" t="0" r="0" b="0"/>
                  <wp:wrapNone/>
                  <wp:docPr id="5" name="Picture 4" descr="badge2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dge2.tif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406EC" w:rsidTr="001E6A6A">
        <w:trPr>
          <w:trHeight w:hRule="exact" w:val="986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2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2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796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100 ohm resistors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1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66" w:right="67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Colour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bands: Brown Black Brown</w:t>
            </w:r>
          </w:p>
          <w:p w:rsidR="00E406EC" w:rsidRDefault="00E406EC" w:rsidP="00E406EC">
            <w:pPr>
              <w:spacing w:line="240" w:lineRule="exact"/>
              <w:ind w:left="1852" w:right="1849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Gold)</w:t>
            </w:r>
          </w:p>
        </w:tc>
      </w:tr>
      <w:tr w:rsidR="00E406EC" w:rsidTr="001E6A6A">
        <w:trPr>
          <w:trHeight w:hRule="exact" w:val="1157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2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2" w:line="240" w:lineRule="exact"/>
              <w:rPr>
                <w:sz w:val="24"/>
                <w:szCs w:val="24"/>
              </w:rPr>
            </w:pPr>
          </w:p>
          <w:p w:rsidR="00E406EC" w:rsidRDefault="00E406EC" w:rsidP="00E406EC">
            <w:pPr>
              <w:ind w:left="796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47K ohm resistors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11" w:line="240" w:lineRule="exact"/>
              <w:rPr>
                <w:sz w:val="24"/>
                <w:szCs w:val="24"/>
              </w:rPr>
            </w:pPr>
          </w:p>
          <w:p w:rsidR="00E406EC" w:rsidRDefault="001E6A6A" w:rsidP="00E406EC">
            <w:pPr>
              <w:ind w:left="66" w:right="67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(</w:t>
            </w:r>
            <w:proofErr w:type="spellStart"/>
            <w:r w:rsidR="00E406EC">
              <w:rPr>
                <w:rFonts w:ascii="Courier New" w:eastAsia="Courier New" w:hAnsi="Courier New" w:cs="Courier New"/>
                <w:sz w:val="22"/>
                <w:szCs w:val="22"/>
              </w:rPr>
              <w:t>Colour</w:t>
            </w:r>
            <w:proofErr w:type="spellEnd"/>
            <w:r w:rsidR="00E406EC">
              <w:rPr>
                <w:rFonts w:ascii="Courier New" w:eastAsia="Courier New" w:hAnsi="Courier New" w:cs="Courier New"/>
                <w:sz w:val="22"/>
                <w:szCs w:val="22"/>
              </w:rPr>
              <w:t xml:space="preserve"> Bands: Yellow Violet</w:t>
            </w:r>
          </w:p>
          <w:p w:rsidR="00E406EC" w:rsidRDefault="0069094D" w:rsidP="00E406EC">
            <w:pPr>
              <w:spacing w:line="240" w:lineRule="exact"/>
              <w:ind w:left="1388" w:right="1389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69094D">
              <w:pict>
                <v:group id="_x0000_s1061" style="position:absolute;left:0;text-align:left;margin-left:17.4pt;margin-top:56.45pt;width:188.05pt;height:307.55pt;z-index:-251654144;mso-position-horizontal-relative:page;mso-position-vertical-relative:page" coordorigin="6806,7848" coordsize="3761,6151">
                  <v:shape id="_x0000_s1062" type="#_x0000_t75" style="position:absolute;left:6806;top:7848;width:3761;height:631">
                    <v:imagedata r:id="rId14" o:title=""/>
                  </v:shape>
                  <v:shape id="_x0000_s1063" type="#_x0000_t75" style="position:absolute;left:7410;top:8488;width:2569;height:720">
                    <v:imagedata r:id="rId15" o:title=""/>
                  </v:shape>
                  <v:shape id="_x0000_s1064" type="#_x0000_t75" style="position:absolute;left:7134;top:9218;width:3133;height:576">
                    <v:imagedata r:id="rId16" o:title=""/>
                  </v:shape>
                  <v:shape id="_x0000_s1065" type="#_x0000_t75" style="position:absolute;left:7350;top:9804;width:2655;height:2360">
                    <v:imagedata r:id="rId17" o:title=""/>
                  </v:shape>
                  <v:shape id="_x0000_s1066" type="#_x0000_t75" style="position:absolute;left:7541;top:12184;width:2287;height:1815">
                    <v:imagedata r:id="rId18" o:title=""/>
                  </v:shape>
                  <w10:wrap anchorx="page" anchory="page"/>
                </v:group>
              </w:pict>
            </w:r>
            <w:r w:rsidR="00E406EC"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Orange Gold)</w:t>
            </w:r>
          </w:p>
        </w:tc>
      </w:tr>
      <w:tr w:rsidR="00E406EC" w:rsidTr="001E6A6A">
        <w:trPr>
          <w:trHeight w:hRule="exact" w:val="641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rPr>
                <w:sz w:val="19"/>
                <w:szCs w:val="19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rPr>
                <w:sz w:val="19"/>
                <w:szCs w:val="19"/>
              </w:rPr>
            </w:pPr>
          </w:p>
          <w:p w:rsidR="00E406EC" w:rsidRDefault="00E406EC" w:rsidP="00E406EC">
            <w:pPr>
              <w:ind w:left="928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10μF capacitors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/>
        </w:tc>
      </w:tr>
      <w:tr w:rsidR="00E406EC" w:rsidTr="001E6A6A">
        <w:trPr>
          <w:trHeight w:hRule="exact" w:val="730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19" w:line="220" w:lineRule="exact"/>
              <w:rPr>
                <w:sz w:val="22"/>
                <w:szCs w:val="22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19" w:line="220" w:lineRule="exact"/>
              <w:rPr>
                <w:sz w:val="22"/>
                <w:szCs w:val="22"/>
              </w:rPr>
            </w:pPr>
          </w:p>
          <w:p w:rsidR="00E406EC" w:rsidRDefault="00E406EC" w:rsidP="00E406EC">
            <w:pPr>
              <w:ind w:left="465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2N3904 NPN Transistors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/>
        </w:tc>
      </w:tr>
      <w:tr w:rsidR="00E406EC" w:rsidTr="001E6A6A">
        <w:trPr>
          <w:trHeight w:hRule="exact" w:val="586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6" w:line="160" w:lineRule="exact"/>
              <w:rPr>
                <w:sz w:val="16"/>
                <w:szCs w:val="16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41"/>
              <w:ind w:left="1343" w:right="1350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5mm LEDs</w:t>
            </w:r>
          </w:p>
          <w:p w:rsidR="00E406EC" w:rsidRDefault="00E406EC" w:rsidP="00E406EC">
            <w:pPr>
              <w:ind w:left="363" w:right="368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(Light Emitting Diodes)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/>
        </w:tc>
      </w:tr>
      <w:tr w:rsidR="00E406EC" w:rsidTr="001E6A6A">
        <w:trPr>
          <w:trHeight w:hRule="exact" w:val="2234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4" w:line="260" w:lineRule="exact"/>
              <w:rPr>
                <w:sz w:val="26"/>
                <w:szCs w:val="26"/>
              </w:rPr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before="4" w:line="260" w:lineRule="exact"/>
              <w:rPr>
                <w:sz w:val="26"/>
                <w:szCs w:val="26"/>
              </w:rPr>
            </w:pPr>
          </w:p>
          <w:p w:rsidR="00E406EC" w:rsidRDefault="00E406EC" w:rsidP="00E406EC">
            <w:pPr>
              <w:ind w:left="993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Battery Holder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/>
        </w:tc>
      </w:tr>
      <w:tr w:rsidR="00E406EC" w:rsidTr="001E6A6A">
        <w:trPr>
          <w:trHeight w:hRule="exact" w:val="2976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rPr>
                <w:sz w:val="19"/>
                <w:szCs w:val="19"/>
              </w:rPr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ind w:left="531" w:right="531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rPr>
                <w:sz w:val="19"/>
                <w:szCs w:val="19"/>
              </w:rPr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spacing w:line="200" w:lineRule="exact"/>
            </w:pPr>
          </w:p>
          <w:p w:rsidR="00E406EC" w:rsidRDefault="00E406EC" w:rsidP="00E406EC">
            <w:pPr>
              <w:ind w:left="465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CR2032 Lithium Battery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/>
        </w:tc>
      </w:tr>
      <w:tr w:rsidR="00E406EC" w:rsidTr="001E6A6A">
        <w:trPr>
          <w:trHeight w:hRule="exact" w:val="2285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Pr="00EC5F76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EC5F76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Pr="00EC5F76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EC5F76">
              <w:rPr>
                <w:rFonts w:ascii="Courier New" w:hAnsi="Courier New" w:cs="Courier New"/>
                <w:sz w:val="22"/>
                <w:szCs w:val="22"/>
              </w:rPr>
              <w:t>Switch</w:t>
            </w:r>
            <w:r w:rsidR="00F137AD">
              <w:rPr>
                <w:rFonts w:ascii="Courier New" w:hAnsi="Courier New" w:cs="Courier New"/>
                <w:sz w:val="22"/>
                <w:szCs w:val="22"/>
              </w:rPr>
              <w:br/>
              <w:t>(on/off)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AD61A4" w:rsidP="007B239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50975" cy="1450975"/>
                  <wp:effectExtent l="19050" t="0" r="0" b="0"/>
                  <wp:docPr id="10" name="Picture 9" descr="ux_a11090600ux0476_ux_g03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x_a11090600ux0476_ux_g03.tif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97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6EC" w:rsidTr="001E6A6A">
        <w:trPr>
          <w:trHeight w:hRule="exact" w:val="1834"/>
        </w:trPr>
        <w:tc>
          <w:tcPr>
            <w:tcW w:w="12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</w:p>
          <w:p w:rsidR="00E406EC" w:rsidRDefault="00E406EC" w:rsidP="00E406EC">
            <w:pPr>
              <w:spacing w:before="3" w:line="180" w:lineRule="exact"/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Pin Back</w:t>
            </w:r>
          </w:p>
        </w:tc>
        <w:tc>
          <w:tcPr>
            <w:tcW w:w="4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406EC" w:rsidRDefault="00CC61AF" w:rsidP="00CC61A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76400" cy="1466850"/>
                  <wp:effectExtent l="19050" t="0" r="0" b="0"/>
                  <wp:docPr id="2" name="Picture 1" descr="pinback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nback.tif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98" cy="146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7FB8" w:rsidRDefault="00D47FB8">
      <w:pPr>
        <w:spacing w:before="16" w:line="240" w:lineRule="exact"/>
        <w:rPr>
          <w:sz w:val="24"/>
          <w:szCs w:val="24"/>
        </w:rPr>
      </w:pPr>
    </w:p>
    <w:p w:rsidR="00D47FB8" w:rsidRDefault="00D47FB8">
      <w:pPr>
        <w:spacing w:line="200" w:lineRule="exact"/>
      </w:pPr>
    </w:p>
    <w:p w:rsidR="00D47FB8" w:rsidRDefault="00D47FB8">
      <w:pPr>
        <w:spacing w:before="14" w:line="220" w:lineRule="exact"/>
        <w:rPr>
          <w:sz w:val="22"/>
          <w:szCs w:val="22"/>
        </w:rPr>
      </w:pPr>
    </w:p>
    <w:p w:rsidR="00D47FB8" w:rsidRDefault="00655982">
      <w:pPr>
        <w:spacing w:before="25"/>
        <w:ind w:left="3622" w:right="378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RESISTORS</w:t>
      </w:r>
    </w:p>
    <w:p w:rsidR="00D47FB8" w:rsidRDefault="00D47FB8">
      <w:pPr>
        <w:spacing w:before="1" w:line="140" w:lineRule="exact"/>
        <w:rPr>
          <w:sz w:val="15"/>
          <w:szCs w:val="15"/>
        </w:rPr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69094D">
      <w:pPr>
        <w:spacing w:line="277" w:lineRule="auto"/>
        <w:ind w:left="680" w:right="405" w:hanging="360"/>
        <w:rPr>
          <w:rFonts w:ascii="Courier New" w:eastAsia="Courier New" w:hAnsi="Courier New" w:cs="Courier New"/>
          <w:sz w:val="22"/>
          <w:szCs w:val="22"/>
        </w:rPr>
      </w:pPr>
      <w:r w:rsidRPr="0069094D">
        <w:pict>
          <v:shape id="_x0000_s1039" type="#_x0000_t75" style="position:absolute;left:0;text-align:left;margin-left:248.8pt;margin-top:28.45pt;width:151.9pt;height:74.05pt;z-index:-251657216;mso-position-horizontal-relative:page">
            <v:imagedata r:id="rId21" o:title=""/>
            <w10:wrap anchorx="page"/>
          </v:shape>
        </w:pict>
      </w:r>
      <w:r w:rsidR="00655982">
        <w:rPr>
          <w:rFonts w:ascii="Courier New" w:eastAsia="Courier New" w:hAnsi="Courier New" w:cs="Courier New"/>
          <w:sz w:val="22"/>
          <w:szCs w:val="22"/>
        </w:rPr>
        <w:t>1.</w:t>
      </w:r>
      <w:r w:rsidR="00655982"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 w:rsidR="00655982">
        <w:rPr>
          <w:rFonts w:ascii="Courier New" w:eastAsia="Courier New" w:hAnsi="Courier New" w:cs="Courier New"/>
          <w:sz w:val="22"/>
          <w:szCs w:val="22"/>
        </w:rPr>
        <w:t>Bend the leads (wires) of the resistors at right angles so they look like the picture below.</w:t>
      </w:r>
    </w:p>
    <w:p w:rsidR="00D47FB8" w:rsidRDefault="00D47FB8">
      <w:pPr>
        <w:spacing w:before="6" w:line="100" w:lineRule="exact"/>
        <w:rPr>
          <w:sz w:val="11"/>
          <w:szCs w:val="11"/>
        </w:rPr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655982">
      <w:pPr>
        <w:ind w:left="2949"/>
        <w:rPr>
          <w:rFonts w:ascii="Courier New" w:eastAsia="Courier New" w:hAnsi="Courier New" w:cs="Courier New"/>
          <w:sz w:val="18"/>
          <w:szCs w:val="18"/>
        </w:rPr>
      </w:pPr>
      <w:proofErr w:type="gramStart"/>
      <w:r>
        <w:rPr>
          <w:rFonts w:ascii="Courier New" w:eastAsia="Courier New" w:hAnsi="Courier New" w:cs="Courier New"/>
          <w:i/>
          <w:sz w:val="18"/>
          <w:szCs w:val="18"/>
        </w:rPr>
        <w:t>How to bend the leads of the resistor.</w:t>
      </w:r>
      <w:proofErr w:type="gramEnd"/>
    </w:p>
    <w:p w:rsidR="00D47FB8" w:rsidRDefault="00D47FB8">
      <w:pPr>
        <w:spacing w:before="8" w:line="100" w:lineRule="exact"/>
        <w:rPr>
          <w:sz w:val="11"/>
          <w:szCs w:val="11"/>
        </w:rPr>
      </w:pPr>
    </w:p>
    <w:p w:rsidR="00D47FB8" w:rsidRDefault="00D47FB8">
      <w:pPr>
        <w:spacing w:line="200" w:lineRule="exact"/>
      </w:pPr>
    </w:p>
    <w:p w:rsidR="00D47FB8" w:rsidRDefault="00655982">
      <w:pPr>
        <w:spacing w:line="275" w:lineRule="auto"/>
        <w:ind w:left="680" w:right="273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Identify your resistors by their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colour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bands and insert them in the correct locations on the board; their leads should be</w:t>
      </w:r>
    </w:p>
    <w:p w:rsidR="00D47FB8" w:rsidRDefault="00655982">
      <w:pPr>
        <w:spacing w:before="2" w:line="240" w:lineRule="exact"/>
        <w:ind w:left="680"/>
        <w:rPr>
          <w:rFonts w:ascii="Courier New" w:eastAsia="Courier New" w:hAnsi="Courier New" w:cs="Courier New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position w:val="1"/>
          <w:sz w:val="22"/>
          <w:szCs w:val="22"/>
        </w:rPr>
        <w:t>sticking</w:t>
      </w:r>
      <w:proofErr w:type="gramEnd"/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 out of the back side of the board.</w:t>
      </w:r>
    </w:p>
    <w:p w:rsidR="00D47FB8" w:rsidRDefault="00D47FB8">
      <w:pPr>
        <w:spacing w:before="13" w:line="220" w:lineRule="exact"/>
        <w:rPr>
          <w:sz w:val="22"/>
          <w:szCs w:val="22"/>
        </w:rPr>
      </w:pPr>
    </w:p>
    <w:tbl>
      <w:tblPr>
        <w:tblW w:w="0" w:type="auto"/>
        <w:tblInd w:w="485" w:type="dxa"/>
        <w:tblLayout w:type="fixed"/>
        <w:tblCellMar>
          <w:left w:w="0" w:type="dxa"/>
          <w:right w:w="0" w:type="dxa"/>
        </w:tblCellMar>
        <w:tblLook w:val="01E0"/>
      </w:tblPr>
      <w:tblGrid>
        <w:gridCol w:w="3853"/>
        <w:gridCol w:w="4448"/>
      </w:tblGrid>
      <w:tr w:rsidR="00D47FB8">
        <w:trPr>
          <w:trHeight w:hRule="exact" w:val="259"/>
        </w:trPr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line="240" w:lineRule="exact"/>
              <w:ind w:left="798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>Resistance (ohms)</w:t>
            </w:r>
          </w:p>
        </w:tc>
        <w:tc>
          <w:tcPr>
            <w:tcW w:w="4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line="240" w:lineRule="exact"/>
              <w:ind w:left="1456" w:right="1456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>Colour</w:t>
            </w:r>
            <w:proofErr w:type="spellEnd"/>
            <w:r>
              <w:rPr>
                <w:rFonts w:ascii="Courier New" w:eastAsia="Courier New" w:hAnsi="Courier New" w:cs="Courier New"/>
                <w:b/>
                <w:position w:val="2"/>
                <w:sz w:val="22"/>
                <w:szCs w:val="22"/>
              </w:rPr>
              <w:t xml:space="preserve"> Code</w:t>
            </w:r>
          </w:p>
        </w:tc>
      </w:tr>
      <w:tr w:rsidR="00D47FB8">
        <w:trPr>
          <w:trHeight w:hRule="exact" w:val="259"/>
        </w:trPr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before="5" w:line="240" w:lineRule="exact"/>
              <w:ind w:left="1686" w:right="1686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100</w:t>
            </w:r>
          </w:p>
        </w:tc>
        <w:tc>
          <w:tcPr>
            <w:tcW w:w="4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before="5" w:line="240" w:lineRule="exact"/>
              <w:ind w:left="765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Brown Black Brown Gold</w:t>
            </w:r>
          </w:p>
        </w:tc>
      </w:tr>
      <w:tr w:rsidR="00D47FB8">
        <w:trPr>
          <w:trHeight w:hRule="exact" w:val="262"/>
        </w:trPr>
        <w:tc>
          <w:tcPr>
            <w:tcW w:w="3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before="5" w:line="240" w:lineRule="exact"/>
              <w:ind w:left="1686" w:right="1686"/>
              <w:jc w:val="center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47k</w:t>
            </w:r>
          </w:p>
        </w:tc>
        <w:tc>
          <w:tcPr>
            <w:tcW w:w="4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47FB8" w:rsidRDefault="00655982">
            <w:pPr>
              <w:spacing w:before="5" w:line="240" w:lineRule="exact"/>
              <w:ind w:left="568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pacing w:val="-1"/>
                <w:position w:val="1"/>
                <w:sz w:val="22"/>
                <w:szCs w:val="22"/>
              </w:rPr>
              <w:t>Y</w:t>
            </w:r>
            <w:r>
              <w:rPr>
                <w:rFonts w:ascii="Courier New" w:eastAsia="Courier New" w:hAnsi="Courier New" w:cs="Courier New"/>
                <w:position w:val="1"/>
                <w:sz w:val="22"/>
                <w:szCs w:val="22"/>
              </w:rPr>
              <w:t>ellow Violet Orange Gold</w:t>
            </w:r>
          </w:p>
        </w:tc>
      </w:tr>
    </w:tbl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655982">
      <w:pPr>
        <w:spacing w:before="39" w:line="276" w:lineRule="auto"/>
        <w:ind w:left="680" w:right="538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Hold the resistor flat against the board and bend the leads outwards at 45 degree angles.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This will prevent the resistors from falling out before they are soldered into place.</w:t>
      </w:r>
    </w:p>
    <w:p w:rsidR="00D47FB8" w:rsidRDefault="00D47FB8">
      <w:pPr>
        <w:spacing w:before="3" w:line="160" w:lineRule="exact"/>
        <w:rPr>
          <w:sz w:val="17"/>
          <w:szCs w:val="17"/>
        </w:rPr>
      </w:pPr>
    </w:p>
    <w:p w:rsidR="00D47FB8" w:rsidRDefault="00D47FB8">
      <w:pPr>
        <w:spacing w:line="200" w:lineRule="exact"/>
      </w:pPr>
    </w:p>
    <w:p w:rsidR="00D47FB8" w:rsidRDefault="00655982">
      <w:pPr>
        <w:ind w:left="3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4.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Solder the resistor into place.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Follow the soldering</w:t>
      </w:r>
    </w:p>
    <w:p w:rsidR="00D47FB8" w:rsidRDefault="00655982">
      <w:pPr>
        <w:spacing w:before="38" w:line="275" w:lineRule="auto"/>
        <w:ind w:left="680" w:right="141"/>
        <w:rPr>
          <w:rFonts w:ascii="Courier New" w:eastAsia="Courier New" w:hAnsi="Courier New" w:cs="Courier New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sz w:val="22"/>
          <w:szCs w:val="22"/>
        </w:rPr>
        <w:t>instructions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in</w:t>
      </w:r>
      <w:r w:rsidR="00A868D4">
        <w:rPr>
          <w:rFonts w:ascii="Courier New" w:eastAsia="Courier New" w:hAnsi="Courier New" w:cs="Courier New"/>
          <w:sz w:val="22"/>
          <w:szCs w:val="22"/>
        </w:rPr>
        <w:t xml:space="preserve"> the</w:t>
      </w:r>
      <w:r>
        <w:rPr>
          <w:rFonts w:ascii="Courier New" w:eastAsia="Courier New" w:hAnsi="Courier New" w:cs="Courier New"/>
          <w:sz w:val="22"/>
          <w:szCs w:val="22"/>
        </w:rPr>
        <w:t xml:space="preserve"> “Soldering is Easy” </w:t>
      </w:r>
      <w:r w:rsidR="00A868D4">
        <w:rPr>
          <w:rFonts w:ascii="Courier New" w:eastAsia="Courier New" w:hAnsi="Courier New" w:cs="Courier New"/>
          <w:sz w:val="22"/>
          <w:szCs w:val="22"/>
        </w:rPr>
        <w:t>comic book.</w:t>
      </w:r>
    </w:p>
    <w:p w:rsidR="00D47FB8" w:rsidRDefault="00D47FB8">
      <w:pPr>
        <w:spacing w:before="8" w:line="280" w:lineRule="exact"/>
        <w:rPr>
          <w:sz w:val="28"/>
          <w:szCs w:val="28"/>
        </w:rPr>
      </w:pPr>
    </w:p>
    <w:p w:rsidR="00D47FB8" w:rsidRDefault="00655982">
      <w:pPr>
        <w:ind w:left="3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5.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Trim the leads using the cutters.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Keep your other hand over the</w:t>
      </w:r>
    </w:p>
    <w:p w:rsidR="00D47FB8" w:rsidRDefault="00655982">
      <w:pPr>
        <w:spacing w:before="36"/>
        <w:ind w:left="680"/>
        <w:rPr>
          <w:rFonts w:ascii="Courier New" w:eastAsia="Courier New" w:hAnsi="Courier New" w:cs="Courier New"/>
          <w:sz w:val="22"/>
          <w:szCs w:val="22"/>
        </w:rPr>
        <w:sectPr w:rsidR="00D47FB8">
          <w:pgSz w:w="12240" w:h="15840"/>
          <w:pgMar w:top="980" w:right="1320" w:bottom="280" w:left="1480" w:header="761" w:footer="766" w:gutter="0"/>
          <w:cols w:space="720"/>
        </w:sectPr>
      </w:pPr>
      <w:proofErr w:type="gramStart"/>
      <w:r>
        <w:rPr>
          <w:rFonts w:ascii="Courier New" w:eastAsia="Courier New" w:hAnsi="Courier New" w:cs="Courier New"/>
          <w:sz w:val="22"/>
          <w:szCs w:val="22"/>
        </w:rPr>
        <w:t>board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s</w:t>
      </w:r>
      <w:r w:rsidR="00A868D4">
        <w:rPr>
          <w:rFonts w:ascii="Courier New" w:eastAsia="Courier New" w:hAnsi="Courier New" w:cs="Courier New"/>
          <w:sz w:val="22"/>
          <w:szCs w:val="22"/>
        </w:rPr>
        <w:t>o that the lead doesn’t fly off</w:t>
      </w:r>
      <w:r>
        <w:rPr>
          <w:rFonts w:ascii="Courier New" w:eastAsia="Courier New" w:hAnsi="Courier New" w:cs="Courier New"/>
          <w:sz w:val="22"/>
          <w:szCs w:val="22"/>
        </w:rPr>
        <w:t xml:space="preserve"> and hurt someone.</w:t>
      </w:r>
    </w:p>
    <w:p w:rsidR="00D47FB8" w:rsidRDefault="00D47FB8">
      <w:pPr>
        <w:spacing w:line="200" w:lineRule="exact"/>
      </w:pPr>
    </w:p>
    <w:p w:rsidR="00D47FB8" w:rsidRDefault="00D47FB8">
      <w:pPr>
        <w:spacing w:before="14" w:line="220" w:lineRule="exact"/>
        <w:rPr>
          <w:sz w:val="22"/>
          <w:szCs w:val="22"/>
        </w:rPr>
      </w:pPr>
    </w:p>
    <w:p w:rsidR="00D47FB8" w:rsidRDefault="00A868D4">
      <w:pPr>
        <w:spacing w:before="25" w:line="380" w:lineRule="exact"/>
        <w:ind w:left="3654" w:right="3672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position w:val="2"/>
          <w:sz w:val="36"/>
          <w:szCs w:val="36"/>
        </w:rPr>
        <w:t>CAPACITORS</w:t>
      </w:r>
    </w:p>
    <w:p w:rsidR="00D47FB8" w:rsidRDefault="00D47FB8">
      <w:pPr>
        <w:spacing w:before="2" w:line="120" w:lineRule="exact"/>
        <w:rPr>
          <w:sz w:val="12"/>
          <w:szCs w:val="12"/>
        </w:rPr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AF0845">
      <w:pPr>
        <w:ind w:left="2898"/>
      </w:pPr>
      <w:r>
        <w:pict>
          <v:shape id="_x0000_i1025" type="#_x0000_t75" style="width:188.25pt;height:31.5pt">
            <v:imagedata r:id="rId14" o:title=""/>
          </v:shape>
        </w:pict>
      </w:r>
    </w:p>
    <w:p w:rsidR="00D47FB8" w:rsidRDefault="00655982">
      <w:pPr>
        <w:spacing w:line="240" w:lineRule="exact"/>
        <w:ind w:left="4149" w:right="4169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b/>
          <w:position w:val="2"/>
          <w:sz w:val="22"/>
          <w:szCs w:val="22"/>
        </w:rPr>
        <w:t>Capacitor</w:t>
      </w:r>
    </w:p>
    <w:p w:rsidR="00D47FB8" w:rsidRDefault="00D47FB8">
      <w:pPr>
        <w:spacing w:line="200" w:lineRule="exact"/>
      </w:pPr>
    </w:p>
    <w:p w:rsidR="00D47FB8" w:rsidRDefault="00D47FB8">
      <w:pPr>
        <w:spacing w:before="12" w:line="280" w:lineRule="exact"/>
        <w:rPr>
          <w:sz w:val="28"/>
          <w:szCs w:val="28"/>
        </w:rPr>
      </w:pPr>
    </w:p>
    <w:p w:rsidR="00D47FB8" w:rsidRDefault="00655982">
      <w:pPr>
        <w:spacing w:line="277" w:lineRule="auto"/>
        <w:ind w:left="820" w:right="538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Insert the capacit</w:t>
      </w:r>
      <w:r w:rsidR="00780EE1">
        <w:rPr>
          <w:rFonts w:ascii="Courier New" w:eastAsia="Courier New" w:hAnsi="Courier New" w:cs="Courier New"/>
          <w:sz w:val="22"/>
          <w:szCs w:val="22"/>
        </w:rPr>
        <w:t>ors into the board so that the leads stick out the back.</w:t>
      </w:r>
    </w:p>
    <w:p w:rsidR="00D47FB8" w:rsidRDefault="00D47FB8">
      <w:pPr>
        <w:spacing w:before="3" w:line="280" w:lineRule="exact"/>
        <w:rPr>
          <w:sz w:val="28"/>
          <w:szCs w:val="28"/>
        </w:rPr>
      </w:pPr>
    </w:p>
    <w:p w:rsidR="00D47FB8" w:rsidRDefault="00655982">
      <w:pPr>
        <w:spacing w:line="277" w:lineRule="auto"/>
        <w:ind w:left="820" w:right="274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 xml:space="preserve">Bend the leads out </w:t>
      </w:r>
      <w:r w:rsidR="00A868D4">
        <w:rPr>
          <w:rFonts w:ascii="Courier New" w:eastAsia="Courier New" w:hAnsi="Courier New" w:cs="Courier New"/>
          <w:sz w:val="22"/>
          <w:szCs w:val="22"/>
        </w:rPr>
        <w:t xml:space="preserve">45 degrees to keep the </w:t>
      </w:r>
      <w:r>
        <w:rPr>
          <w:rFonts w:ascii="Courier New" w:eastAsia="Courier New" w:hAnsi="Courier New" w:cs="Courier New"/>
          <w:sz w:val="22"/>
          <w:szCs w:val="22"/>
        </w:rPr>
        <w:t>capacitors in place.</w:t>
      </w:r>
    </w:p>
    <w:p w:rsidR="00D47FB8" w:rsidRDefault="00D47FB8">
      <w:pPr>
        <w:spacing w:before="5" w:line="280" w:lineRule="exact"/>
        <w:rPr>
          <w:sz w:val="28"/>
          <w:szCs w:val="28"/>
        </w:rPr>
      </w:pPr>
    </w:p>
    <w:p w:rsidR="00D47FB8" w:rsidRDefault="00655982">
      <w:pPr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Solder the capacitor.</w:t>
      </w:r>
    </w:p>
    <w:p w:rsidR="00D47FB8" w:rsidRDefault="00D47FB8">
      <w:pPr>
        <w:spacing w:before="2" w:line="120" w:lineRule="exact"/>
        <w:rPr>
          <w:sz w:val="12"/>
          <w:szCs w:val="12"/>
        </w:rPr>
      </w:pPr>
    </w:p>
    <w:p w:rsidR="00D47FB8" w:rsidRDefault="00D47FB8">
      <w:pPr>
        <w:spacing w:line="200" w:lineRule="exact"/>
      </w:pPr>
    </w:p>
    <w:p w:rsidR="00D47FB8" w:rsidRDefault="00655982">
      <w:pPr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4.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Trim the leads while covering the board with your other hand.</w:t>
      </w: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before="14" w:line="280" w:lineRule="exact"/>
        <w:rPr>
          <w:sz w:val="28"/>
          <w:szCs w:val="28"/>
        </w:rPr>
      </w:pPr>
    </w:p>
    <w:p w:rsidR="00D47FB8" w:rsidRDefault="00A868D4">
      <w:pPr>
        <w:ind w:left="3546" w:right="3564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TRANSISTORS</w:t>
      </w:r>
    </w:p>
    <w:p w:rsidR="00D47FB8" w:rsidRDefault="00D47FB8">
      <w:pPr>
        <w:spacing w:before="19" w:line="240" w:lineRule="exact"/>
        <w:rPr>
          <w:sz w:val="24"/>
          <w:szCs w:val="24"/>
        </w:rPr>
      </w:pPr>
    </w:p>
    <w:p w:rsidR="00D47FB8" w:rsidRDefault="00655982">
      <w:pPr>
        <w:spacing w:line="276" w:lineRule="auto"/>
        <w:ind w:left="100" w:right="46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Transistors can be damaged by too much heat.  Do not heat the solder joint for more than 10 or 15 seconds.  If you need to re</w:t>
      </w:r>
      <w:r>
        <w:rPr>
          <w:rFonts w:ascii="Courier New" w:eastAsia="Courier New" w:hAnsi="Courier New" w:cs="Courier New"/>
          <w:b/>
          <w:spacing w:val="-1"/>
          <w:sz w:val="22"/>
          <w:szCs w:val="22"/>
        </w:rPr>
        <w:t>-</w:t>
      </w:r>
      <w:r>
        <w:rPr>
          <w:rFonts w:ascii="Courier New" w:eastAsia="Courier New" w:hAnsi="Courier New" w:cs="Courier New"/>
          <w:b/>
          <w:sz w:val="22"/>
          <w:szCs w:val="22"/>
        </w:rPr>
        <w:t>do your solder joint, wait for it to cool down a bit first.</w:t>
      </w:r>
    </w:p>
    <w:p w:rsidR="00D47FB8" w:rsidRDefault="00D47FB8">
      <w:pPr>
        <w:spacing w:before="5" w:line="200" w:lineRule="exact"/>
      </w:pPr>
    </w:p>
    <w:p w:rsidR="00D47FB8" w:rsidRDefault="00655982">
      <w:pPr>
        <w:spacing w:line="277" w:lineRule="auto"/>
        <w:ind w:left="820" w:right="537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Insert a transistor so the flat spot is facing the same way as shown on the board.</w:t>
      </w:r>
    </w:p>
    <w:p w:rsidR="00D47FB8" w:rsidRDefault="00D47FB8">
      <w:pPr>
        <w:spacing w:before="6" w:line="280" w:lineRule="exact"/>
        <w:rPr>
          <w:sz w:val="28"/>
          <w:szCs w:val="28"/>
        </w:rPr>
      </w:pPr>
    </w:p>
    <w:p w:rsidR="00D47FB8" w:rsidRDefault="00655982">
      <w:pPr>
        <w:spacing w:line="275" w:lineRule="auto"/>
        <w:ind w:left="820" w:right="405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Solder the transistor.</w:t>
      </w:r>
      <w:r w:rsidR="00780EE1"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Remember: transistors can be damaged by too much heat!</w:t>
      </w:r>
    </w:p>
    <w:p w:rsidR="00D47FB8" w:rsidRDefault="00D47FB8">
      <w:pPr>
        <w:spacing w:before="8" w:line="280" w:lineRule="exact"/>
        <w:rPr>
          <w:sz w:val="28"/>
          <w:szCs w:val="28"/>
        </w:rPr>
      </w:pPr>
    </w:p>
    <w:p w:rsidR="00D47FB8" w:rsidRDefault="00655982">
      <w:pPr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Trim the leads while covering the board with your other hand.</w:t>
      </w:r>
    </w:p>
    <w:p w:rsidR="00C32D57" w:rsidRDefault="00C32D57">
      <w:pPr>
        <w:ind w:left="460"/>
        <w:rPr>
          <w:rFonts w:ascii="Courier New" w:eastAsia="Courier New" w:hAnsi="Courier New" w:cs="Courier New"/>
          <w:sz w:val="22"/>
          <w:szCs w:val="22"/>
        </w:rPr>
      </w:pPr>
    </w:p>
    <w:p w:rsidR="00C32D57" w:rsidRDefault="00C32D57">
      <w:pPr>
        <w:ind w:left="460"/>
        <w:rPr>
          <w:rFonts w:ascii="Courier New" w:eastAsia="Courier New" w:hAnsi="Courier New" w:cs="Courier New"/>
          <w:sz w:val="22"/>
          <w:szCs w:val="22"/>
        </w:rPr>
      </w:pPr>
    </w:p>
    <w:p w:rsidR="00C32D57" w:rsidRDefault="00C32D57" w:rsidP="00C32D57">
      <w:pPr>
        <w:spacing w:before="14" w:line="280" w:lineRule="exact"/>
        <w:rPr>
          <w:sz w:val="28"/>
          <w:szCs w:val="28"/>
        </w:rPr>
      </w:pPr>
    </w:p>
    <w:p w:rsidR="00C32D57" w:rsidRDefault="00C32D57" w:rsidP="00C32D57">
      <w:pPr>
        <w:ind w:left="3546" w:right="3564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SWITCH</w:t>
      </w:r>
    </w:p>
    <w:p w:rsidR="00C32D57" w:rsidRDefault="00C32D57" w:rsidP="00C32D57">
      <w:pPr>
        <w:spacing w:before="5" w:line="200" w:lineRule="exact"/>
      </w:pPr>
    </w:p>
    <w:p w:rsidR="00C32D57" w:rsidRDefault="00C32D57" w:rsidP="00C32D57">
      <w:pPr>
        <w:spacing w:line="277" w:lineRule="auto"/>
        <w:ind w:left="820" w:right="537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Insert the switch so the leads stick out the back of the board as far as possible.</w:t>
      </w:r>
    </w:p>
    <w:p w:rsidR="00C32D57" w:rsidRDefault="00C32D57" w:rsidP="00C32D57">
      <w:pPr>
        <w:spacing w:before="6" w:line="280" w:lineRule="exact"/>
        <w:rPr>
          <w:sz w:val="28"/>
          <w:szCs w:val="28"/>
        </w:rPr>
      </w:pPr>
    </w:p>
    <w:p w:rsidR="00C32D57" w:rsidRDefault="00C32D57" w:rsidP="00C32D57">
      <w:pPr>
        <w:spacing w:line="275" w:lineRule="auto"/>
        <w:ind w:left="820" w:right="405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Solder the leads.</w:t>
      </w:r>
    </w:p>
    <w:p w:rsidR="00F43B6D" w:rsidRDefault="00F43B6D" w:rsidP="00C32D57">
      <w:pPr>
        <w:spacing w:line="275" w:lineRule="auto"/>
        <w:ind w:left="820" w:right="405" w:hanging="360"/>
        <w:rPr>
          <w:rFonts w:ascii="Courier New" w:eastAsia="Courier New" w:hAnsi="Courier New" w:cs="Courier New"/>
          <w:sz w:val="22"/>
          <w:szCs w:val="22"/>
        </w:rPr>
      </w:pPr>
    </w:p>
    <w:p w:rsidR="00F43B6D" w:rsidRDefault="00F43B6D" w:rsidP="00C32D57">
      <w:pPr>
        <w:spacing w:line="275" w:lineRule="auto"/>
        <w:ind w:left="820" w:right="405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 Trim the leads if necessary.</w:t>
      </w:r>
    </w:p>
    <w:p w:rsidR="00C32D57" w:rsidRDefault="00C32D57" w:rsidP="00C32D57">
      <w:pPr>
        <w:spacing w:before="8" w:line="280" w:lineRule="exact"/>
        <w:rPr>
          <w:sz w:val="28"/>
          <w:szCs w:val="28"/>
        </w:rPr>
      </w:pPr>
    </w:p>
    <w:p w:rsidR="00833BC1" w:rsidRDefault="00833BC1">
      <w:pPr>
        <w:spacing w:before="25"/>
        <w:ind w:left="4302" w:right="4320"/>
        <w:jc w:val="center"/>
        <w:rPr>
          <w:rFonts w:ascii="Courier New" w:eastAsia="Courier New" w:hAnsi="Courier New" w:cs="Courier New"/>
          <w:sz w:val="22"/>
          <w:szCs w:val="22"/>
        </w:rPr>
      </w:pPr>
    </w:p>
    <w:p w:rsidR="00833BC1" w:rsidRDefault="00833BC1">
      <w:pPr>
        <w:spacing w:before="25"/>
        <w:ind w:left="4302" w:right="4320"/>
        <w:jc w:val="center"/>
        <w:rPr>
          <w:rFonts w:ascii="Courier New" w:eastAsia="Courier New" w:hAnsi="Courier New" w:cs="Courier New"/>
          <w:sz w:val="22"/>
          <w:szCs w:val="22"/>
        </w:rPr>
      </w:pPr>
    </w:p>
    <w:p w:rsidR="00D47FB8" w:rsidRDefault="00655982">
      <w:pPr>
        <w:spacing w:before="25"/>
        <w:ind w:left="4302" w:right="432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lastRenderedPageBreak/>
        <w:t>LEDs</w:t>
      </w:r>
    </w:p>
    <w:p w:rsidR="00D47FB8" w:rsidRDefault="00D47FB8">
      <w:pPr>
        <w:spacing w:before="18" w:line="240" w:lineRule="exact"/>
        <w:rPr>
          <w:sz w:val="24"/>
          <w:szCs w:val="24"/>
        </w:rPr>
      </w:pPr>
    </w:p>
    <w:p w:rsidR="00D47FB8" w:rsidRDefault="00655982">
      <w:pPr>
        <w:spacing w:line="276" w:lineRule="auto"/>
        <w:ind w:left="100" w:right="862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 xml:space="preserve">LEDs are </w:t>
      </w:r>
      <w:r w:rsidRPr="00C32D57">
        <w:rPr>
          <w:rFonts w:ascii="Courier New" w:eastAsia="Courier New" w:hAnsi="Courier New" w:cs="Courier New"/>
          <w:b/>
          <w:sz w:val="22"/>
          <w:szCs w:val="22"/>
          <w:u w:val="single"/>
        </w:rPr>
        <w:t>polarized</w:t>
      </w:r>
      <w:r>
        <w:rPr>
          <w:rFonts w:ascii="Courier New" w:eastAsia="Courier New" w:hAnsi="Courier New" w:cs="Courier New"/>
          <w:b/>
          <w:sz w:val="22"/>
          <w:szCs w:val="22"/>
        </w:rPr>
        <w:t>, which means that they will only work in one direction.</w:t>
      </w:r>
      <w:r>
        <w:rPr>
          <w:rFonts w:ascii="Courier New" w:eastAsia="Courier New" w:hAnsi="Courier New" w:cs="Courier New"/>
          <w:b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b/>
          <w:sz w:val="22"/>
          <w:szCs w:val="22"/>
        </w:rPr>
        <w:t>If you install an LED backwards it won’t light up, so double check before you solder it in!</w:t>
      </w:r>
    </w:p>
    <w:p w:rsidR="00D47FB8" w:rsidRDefault="00D47FB8">
      <w:pPr>
        <w:spacing w:before="5" w:line="200" w:lineRule="exact"/>
      </w:pPr>
    </w:p>
    <w:p w:rsidR="00D47FB8" w:rsidRDefault="00655982">
      <w:pPr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There is a ridge around the base of the LED that has a flat side.</w:t>
      </w:r>
    </w:p>
    <w:p w:rsidR="00D47FB8" w:rsidRDefault="00655982">
      <w:pPr>
        <w:spacing w:before="8" w:line="280" w:lineRule="atLeast"/>
        <w:ind w:left="820" w:right="405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pacing w:val="-1"/>
          <w:sz w:val="22"/>
          <w:szCs w:val="22"/>
        </w:rPr>
        <w:t>M</w:t>
      </w:r>
      <w:r>
        <w:rPr>
          <w:rFonts w:ascii="Courier New" w:eastAsia="Courier New" w:hAnsi="Courier New" w:cs="Courier New"/>
          <w:sz w:val="22"/>
          <w:szCs w:val="22"/>
        </w:rPr>
        <w:t>atch up that flat side with the flat side of the LED symbol on the board and insert the LED into the board.</w:t>
      </w:r>
    </w:p>
    <w:p w:rsidR="00D47FB8" w:rsidRDefault="00D47FB8">
      <w:pPr>
        <w:spacing w:line="200" w:lineRule="exact"/>
      </w:pPr>
    </w:p>
    <w:p w:rsidR="00D47FB8" w:rsidRDefault="00D47FB8">
      <w:pPr>
        <w:spacing w:before="12" w:line="280" w:lineRule="exact"/>
        <w:rPr>
          <w:sz w:val="28"/>
          <w:szCs w:val="28"/>
        </w:rPr>
      </w:pPr>
    </w:p>
    <w:p w:rsidR="00D47FB8" w:rsidRDefault="00655982">
      <w:pPr>
        <w:spacing w:before="39" w:line="240" w:lineRule="exact"/>
        <w:ind w:left="3065"/>
        <w:rPr>
          <w:rFonts w:ascii="Courier New" w:eastAsia="Courier New" w:hAnsi="Courier New" w:cs="Courier New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position w:val="1"/>
          <w:sz w:val="22"/>
          <w:szCs w:val="22"/>
        </w:rPr>
        <w:t>flat</w:t>
      </w:r>
      <w:proofErr w:type="gramEnd"/>
      <w:r>
        <w:rPr>
          <w:rFonts w:ascii="Courier New" w:eastAsia="Courier New" w:hAnsi="Courier New" w:cs="Courier New"/>
          <w:position w:val="1"/>
          <w:sz w:val="22"/>
          <w:szCs w:val="22"/>
        </w:rPr>
        <w:t xml:space="preserve"> side</w:t>
      </w: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before="3" w:line="220" w:lineRule="exact"/>
        <w:rPr>
          <w:sz w:val="22"/>
          <w:szCs w:val="22"/>
        </w:rPr>
      </w:pPr>
    </w:p>
    <w:p w:rsidR="00D47FB8" w:rsidRDefault="0069094D">
      <w:pPr>
        <w:spacing w:before="39" w:line="240" w:lineRule="exact"/>
        <w:ind w:left="4135" w:right="4712"/>
        <w:jc w:val="center"/>
        <w:rPr>
          <w:rFonts w:ascii="Courier New" w:eastAsia="Courier New" w:hAnsi="Courier New" w:cs="Courier New"/>
          <w:sz w:val="22"/>
          <w:szCs w:val="22"/>
        </w:rPr>
      </w:pPr>
      <w:r w:rsidRPr="0069094D">
        <w:pict>
          <v:group id="_x0000_s1027" style="position:absolute;left:0;text-align:left;margin-left:190.9pt;margin-top:-104.15pt;width:264.75pt;height:123.85pt;z-index:-251656192;mso-position-horizontal-relative:page" coordorigin="3818,-2083" coordsize="5295,2477">
            <v:group id="_x0000_s1028" style="position:absolute;left:3825;top:-2076;width:5280;height:2462" coordorigin="3825,-2076" coordsize="5280,2462">
              <v:shape id="_x0000_s1037" style="position:absolute;left:3825;top:-2076;width:5280;height:2462" coordorigin="3825,-2076" coordsize="5280,2462" path="m3825,386r5280,l9105,-2076r-5280,l3825,386xe" filled="f">
                <v:path arrowok="t"/>
              </v:shape>
              <v:shape id="_x0000_s1036" type="#_x0000_t75" style="position:absolute;left:4243;top:-1120;width:3167;height:614">
                <v:imagedata r:id="rId22" o:title=""/>
              </v:shape>
              <v:group id="_x0000_s1029" style="position:absolute;left:5037;top:-507;width:429;height:587" coordorigin="5037,-507" coordsize="429,587">
                <v:shape id="_x0000_s1035" style="position:absolute;left:5037;top:-507;width:429;height:587" coordorigin="5037,-507" coordsize="429,587" path="m5090,-421r-53,-86l5059,-374r43,-31l5090,-421xe" fillcolor="black" stroked="f">
                  <v:path arrowok="t"/>
                </v:shape>
                <v:shape id="_x0000_s1034" style="position:absolute;left:5037;top:-507;width:429;height:587" coordorigin="5037,-507" coordsize="429,587" path="m5102,-430r,25l5454,80r12,-8l5114,-414r42,-31l5037,-507r53,86l5102,-405r,-25xe" fillcolor="black" stroked="f">
                  <v:path arrowok="t"/>
                </v:shape>
                <v:group id="_x0000_s1030" style="position:absolute;left:4912;top:-1572;width:153;height:452" coordorigin="4912,-1572" coordsize="153,452">
                  <v:shape id="_x0000_s1033" style="position:absolute;left:4912;top:-1572;width:153;height:452" coordorigin="4912,-1572" coordsize="153,452" path="m5005,-1215r-5,-19l4949,-1221r88,101l5005,-1215xe" fillcolor="black" stroked="f">
                    <v:path arrowok="t"/>
                  </v:shape>
                  <v:shape id="_x0000_s1032" style="position:absolute;left:4912;top:-1572;width:153;height:452" coordorigin="4912,-1572" coordsize="153,452" path="m5019,-1219r46,-33l5014,-1238r5,19xe" fillcolor="black" stroked="f">
                    <v:path arrowok="t"/>
                  </v:shape>
                  <v:shape id="_x0000_s1031" style="position:absolute;left:4912;top:-1572;width:153;height:452" coordorigin="4912,-1572" coordsize="153,452" path="m4926,-1572r-14,4l5000,-1234r5,19l5037,-1120r28,-132l5019,-1219r-5,-19l4926,-1572xe" fillcolor="black" stroked="f">
                    <v:path arrowok="t"/>
                  </v:shape>
                </v:group>
              </v:group>
            </v:group>
            <w10:wrap anchorx="page"/>
          </v:group>
        </w:pict>
      </w:r>
      <w:proofErr w:type="gramStart"/>
      <w:r w:rsidR="00655982">
        <w:rPr>
          <w:rFonts w:ascii="Courier New" w:eastAsia="Courier New" w:hAnsi="Courier New" w:cs="Courier New"/>
          <w:position w:val="1"/>
          <w:sz w:val="22"/>
          <w:szCs w:val="22"/>
        </w:rPr>
        <w:t>ridge</w:t>
      </w:r>
      <w:proofErr w:type="gramEnd"/>
    </w:p>
    <w:p w:rsidR="00D47FB8" w:rsidRDefault="00D47FB8">
      <w:pPr>
        <w:spacing w:line="200" w:lineRule="exact"/>
      </w:pPr>
    </w:p>
    <w:p w:rsidR="00D47FB8" w:rsidRDefault="00D47FB8">
      <w:pPr>
        <w:spacing w:before="2" w:line="220" w:lineRule="exact"/>
        <w:rPr>
          <w:sz w:val="22"/>
          <w:szCs w:val="22"/>
        </w:rPr>
      </w:pPr>
    </w:p>
    <w:p w:rsidR="00D47FB8" w:rsidRDefault="00655982">
      <w:pPr>
        <w:spacing w:before="39"/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Bend the leads outward to keep everything in place.</w:t>
      </w:r>
    </w:p>
    <w:p w:rsidR="00D47FB8" w:rsidRDefault="00D47FB8">
      <w:pPr>
        <w:spacing w:before="4" w:line="120" w:lineRule="exact"/>
        <w:rPr>
          <w:sz w:val="12"/>
          <w:szCs w:val="12"/>
        </w:rPr>
      </w:pPr>
    </w:p>
    <w:p w:rsidR="00D47FB8" w:rsidRDefault="00D47FB8">
      <w:pPr>
        <w:spacing w:line="200" w:lineRule="exact"/>
      </w:pPr>
    </w:p>
    <w:p w:rsidR="00D47FB8" w:rsidRDefault="00655982">
      <w:pPr>
        <w:spacing w:line="276" w:lineRule="auto"/>
        <w:ind w:left="820" w:right="142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3.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Solder the LED.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Just like the transistors, LEDs can also be damaged by heat, so let the solder joint cool down if you need to fix it.</w:t>
      </w:r>
    </w:p>
    <w:p w:rsidR="00D47FB8" w:rsidRDefault="00D47FB8">
      <w:pPr>
        <w:spacing w:before="7" w:line="280" w:lineRule="exact"/>
        <w:rPr>
          <w:sz w:val="28"/>
          <w:szCs w:val="28"/>
        </w:rPr>
      </w:pPr>
    </w:p>
    <w:p w:rsidR="00D47FB8" w:rsidRDefault="00655982">
      <w:pPr>
        <w:ind w:left="4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4.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Trim the leads while covering the board with your other hand.</w:t>
      </w:r>
    </w:p>
    <w:p w:rsidR="00D47FB8" w:rsidRDefault="00D47FB8">
      <w:pPr>
        <w:spacing w:before="9" w:line="160" w:lineRule="exact"/>
        <w:rPr>
          <w:sz w:val="17"/>
          <w:szCs w:val="17"/>
        </w:rPr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C32D57">
      <w:pPr>
        <w:ind w:left="3222" w:right="3240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BATTERY HOLDER</w:t>
      </w:r>
    </w:p>
    <w:p w:rsidR="00D47FB8" w:rsidRDefault="00D47FB8">
      <w:pPr>
        <w:spacing w:before="18" w:line="240" w:lineRule="exact"/>
        <w:rPr>
          <w:sz w:val="24"/>
          <w:szCs w:val="24"/>
        </w:rPr>
      </w:pPr>
    </w:p>
    <w:p w:rsidR="00D47FB8" w:rsidRDefault="00655982">
      <w:pPr>
        <w:spacing w:line="277" w:lineRule="auto"/>
        <w:ind w:left="100" w:right="333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The battery holder goes on the back side of the board.  The direction of the battery holder must match the symbol on the board.</w:t>
      </w:r>
    </w:p>
    <w:p w:rsidR="00D47FB8" w:rsidRDefault="00D47FB8">
      <w:pPr>
        <w:spacing w:before="4" w:line="200" w:lineRule="exact"/>
      </w:pPr>
    </w:p>
    <w:p w:rsidR="00D47FB8" w:rsidRDefault="00655982">
      <w:pPr>
        <w:spacing w:line="277" w:lineRule="auto"/>
        <w:ind w:left="820" w:right="406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1.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S</w:t>
      </w:r>
      <w:r>
        <w:rPr>
          <w:rFonts w:ascii="Courier New" w:eastAsia="Courier New" w:hAnsi="Courier New" w:cs="Courier New"/>
          <w:sz w:val="22"/>
          <w:szCs w:val="22"/>
        </w:rPr>
        <w:t>older the leads of the battery holder on the front side of the boar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d</w:t>
      </w:r>
      <w:r>
        <w:rPr>
          <w:rFonts w:ascii="Courier New" w:eastAsia="Courier New" w:hAnsi="Courier New" w:cs="Courier New"/>
          <w:sz w:val="22"/>
          <w:szCs w:val="22"/>
        </w:rPr>
        <w:t>.  You do not need to trim the leads.</w:t>
      </w:r>
    </w:p>
    <w:p w:rsidR="00D47FB8" w:rsidRDefault="00D47FB8">
      <w:pPr>
        <w:spacing w:before="5" w:line="280" w:lineRule="exact"/>
        <w:rPr>
          <w:sz w:val="28"/>
          <w:szCs w:val="28"/>
        </w:rPr>
      </w:pPr>
    </w:p>
    <w:p w:rsidR="00C32D57" w:rsidRDefault="00655982">
      <w:pPr>
        <w:tabs>
          <w:tab w:val="left" w:pos="1740"/>
        </w:tabs>
        <w:spacing w:line="275" w:lineRule="auto"/>
        <w:ind w:left="820" w:right="141" w:hanging="36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2.</w:t>
      </w:r>
      <w:r>
        <w:rPr>
          <w:rFonts w:ascii="Courier New" w:eastAsia="Courier New" w:hAnsi="Courier New" w:cs="Courier New"/>
          <w:spacing w:val="-37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Pop a battery into the holder (+ side faces out).</w:t>
      </w:r>
      <w:r w:rsidR="00C32D57">
        <w:rPr>
          <w:rFonts w:ascii="Courier New" w:eastAsia="Courier New" w:hAnsi="Courier New" w:cs="Courier New"/>
          <w:sz w:val="22"/>
          <w:szCs w:val="22"/>
        </w:rPr>
        <w:t xml:space="preserve"> Flip the on/off switch.</w:t>
      </w:r>
      <w:r>
        <w:rPr>
          <w:rFonts w:ascii="Courier New" w:eastAsia="Courier New" w:hAnsi="Courier New" w:cs="Courier New"/>
          <w:sz w:val="22"/>
          <w:szCs w:val="22"/>
        </w:rPr>
        <w:t xml:space="preserve"> If your kit blinks, congratulations! </w:t>
      </w:r>
      <w:r>
        <w:rPr>
          <w:rFonts w:ascii="Courier New" w:eastAsia="Courier New" w:hAnsi="Courier New" w:cs="Courier New"/>
          <w:spacing w:val="132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If it doesn</w:t>
      </w:r>
      <w:r w:rsidR="00C32D57">
        <w:rPr>
          <w:rFonts w:ascii="Courier New" w:eastAsia="Courier New" w:hAnsi="Courier New" w:cs="Courier New"/>
          <w:sz w:val="22"/>
          <w:szCs w:val="22"/>
        </w:rPr>
        <w:t xml:space="preserve">’t, ask an instructor for help. </w:t>
      </w:r>
      <w:r>
        <w:rPr>
          <w:rFonts w:ascii="Courier New" w:eastAsia="Courier New" w:hAnsi="Courier New" w:cs="Courier New"/>
          <w:sz w:val="22"/>
          <w:szCs w:val="22"/>
        </w:rPr>
        <w:t>The battery will last for about 24 hours</w:t>
      </w:r>
      <w:r w:rsidR="00C32D57">
        <w:rPr>
          <w:rFonts w:ascii="Courier New" w:eastAsia="Courier New" w:hAnsi="Courier New" w:cs="Courier New"/>
          <w:sz w:val="22"/>
          <w:szCs w:val="22"/>
        </w:rPr>
        <w:t xml:space="preserve"> when running continuously.</w:t>
      </w:r>
      <w:r w:rsidR="00C32D57">
        <w:rPr>
          <w:rFonts w:ascii="Courier New" w:eastAsia="Courier New" w:hAnsi="Courier New" w:cs="Courier New"/>
          <w:sz w:val="22"/>
          <w:szCs w:val="22"/>
        </w:rPr>
        <w:br/>
      </w:r>
    </w:p>
    <w:p w:rsidR="00C32D57" w:rsidRDefault="00C32D57" w:rsidP="00C32D57">
      <w:pPr>
        <w:ind w:left="3222" w:right="3240"/>
        <w:jc w:val="center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>PIN BACK</w:t>
      </w:r>
      <w:r w:rsidR="00AD61A4">
        <w:rPr>
          <w:rFonts w:ascii="Courier New" w:eastAsia="Courier New" w:hAnsi="Courier New" w:cs="Courier New"/>
          <w:b/>
          <w:sz w:val="36"/>
          <w:szCs w:val="36"/>
        </w:rPr>
        <w:br/>
      </w:r>
    </w:p>
    <w:p w:rsidR="00C32D57" w:rsidRPr="00C32D57" w:rsidRDefault="00C32D57" w:rsidP="00C32D57">
      <w:pPr>
        <w:pStyle w:val="ListParagraph"/>
        <w:numPr>
          <w:ilvl w:val="0"/>
          <w:numId w:val="2"/>
        </w:numPr>
        <w:spacing w:line="277" w:lineRule="auto"/>
        <w:ind w:right="40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pacing w:val="-1"/>
          <w:sz w:val="22"/>
          <w:szCs w:val="22"/>
        </w:rPr>
        <w:t>Using either hot glue or s</w:t>
      </w:r>
      <w:r w:rsidRPr="00C32D57">
        <w:rPr>
          <w:rFonts w:ascii="Courier New" w:eastAsia="Courier New" w:hAnsi="Courier New" w:cs="Courier New"/>
          <w:sz w:val="22"/>
          <w:szCs w:val="22"/>
        </w:rPr>
        <w:t>older</w:t>
      </w:r>
      <w:r>
        <w:rPr>
          <w:rFonts w:ascii="Courier New" w:eastAsia="Courier New" w:hAnsi="Courier New" w:cs="Courier New"/>
          <w:sz w:val="22"/>
          <w:szCs w:val="22"/>
        </w:rPr>
        <w:t xml:space="preserve"> attach</w:t>
      </w:r>
      <w:r w:rsidRPr="00C32D57">
        <w:rPr>
          <w:rFonts w:ascii="Courier New" w:eastAsia="Courier New" w:hAnsi="Courier New" w:cs="Courier New"/>
          <w:sz w:val="22"/>
          <w:szCs w:val="22"/>
        </w:rPr>
        <w:t xml:space="preserve"> the pin back on the back of the board</w:t>
      </w:r>
      <w:r>
        <w:rPr>
          <w:rFonts w:ascii="Courier New" w:eastAsia="Courier New" w:hAnsi="Courier New" w:cs="Courier New"/>
          <w:sz w:val="22"/>
          <w:szCs w:val="22"/>
        </w:rPr>
        <w:t>. Fill up the holes with glue/solder to make a strong joint.</w:t>
      </w:r>
    </w:p>
    <w:p w:rsidR="00C32D57" w:rsidRDefault="00C32D57" w:rsidP="00C32D57">
      <w:pPr>
        <w:ind w:left="3222" w:right="3240"/>
        <w:jc w:val="center"/>
        <w:rPr>
          <w:rFonts w:ascii="Courier New" w:eastAsia="Courier New" w:hAnsi="Courier New" w:cs="Courier New"/>
          <w:sz w:val="36"/>
          <w:szCs w:val="36"/>
        </w:rPr>
      </w:pPr>
    </w:p>
    <w:p w:rsidR="00D47FB8" w:rsidRDefault="00655982">
      <w:pPr>
        <w:spacing w:before="25"/>
        <w:ind w:left="3438" w:right="3456"/>
        <w:jc w:val="center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eastAsia="Courier New" w:hAnsi="Courier New" w:cs="Courier New"/>
          <w:b/>
          <w:sz w:val="36"/>
          <w:szCs w:val="36"/>
        </w:rPr>
        <w:t xml:space="preserve">You’re </w:t>
      </w:r>
      <w:proofErr w:type="gramStart"/>
      <w:r>
        <w:rPr>
          <w:rFonts w:ascii="Courier New" w:eastAsia="Courier New" w:hAnsi="Courier New" w:cs="Courier New"/>
          <w:b/>
          <w:sz w:val="36"/>
          <w:szCs w:val="36"/>
        </w:rPr>
        <w:t>Done</w:t>
      </w:r>
      <w:proofErr w:type="gramEnd"/>
      <w:r>
        <w:rPr>
          <w:rFonts w:ascii="Courier New" w:eastAsia="Courier New" w:hAnsi="Courier New" w:cs="Courier New"/>
          <w:b/>
          <w:sz w:val="36"/>
          <w:szCs w:val="36"/>
        </w:rPr>
        <w:t>!</w:t>
      </w:r>
    </w:p>
    <w:p w:rsidR="00D47FB8" w:rsidRDefault="00D47FB8">
      <w:pPr>
        <w:spacing w:before="20" w:line="240" w:lineRule="exact"/>
        <w:rPr>
          <w:sz w:val="24"/>
          <w:szCs w:val="24"/>
        </w:rPr>
      </w:pPr>
    </w:p>
    <w:p w:rsidR="00D47FB8" w:rsidRDefault="0022310F">
      <w:pPr>
        <w:ind w:left="1720"/>
      </w:pPr>
      <w:r>
        <w:rPr>
          <w:noProof/>
        </w:rPr>
        <w:drawing>
          <wp:inline distT="0" distB="0" distL="0" distR="0">
            <wp:extent cx="4079394" cy="4038600"/>
            <wp:effectExtent l="19050" t="0" r="0" b="0"/>
            <wp:docPr id="11" name="Picture 10" descr="badge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3.ti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39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B8" w:rsidRDefault="00D47FB8">
      <w:pPr>
        <w:spacing w:before="3" w:line="240" w:lineRule="exact"/>
        <w:rPr>
          <w:sz w:val="24"/>
          <w:szCs w:val="24"/>
        </w:rPr>
      </w:pPr>
    </w:p>
    <w:p w:rsidR="00D47FB8" w:rsidRDefault="00655982">
      <w:pPr>
        <w:ind w:left="2037" w:right="2057"/>
        <w:jc w:val="center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Your completed kit should look like thi</w:t>
      </w:r>
      <w:r>
        <w:rPr>
          <w:rFonts w:ascii="Courier New" w:eastAsia="Courier New" w:hAnsi="Courier New" w:cs="Courier New"/>
          <w:spacing w:val="-1"/>
          <w:sz w:val="22"/>
          <w:szCs w:val="22"/>
        </w:rPr>
        <w:t>s</w:t>
      </w:r>
      <w:r w:rsidR="006C67F0">
        <w:rPr>
          <w:rFonts w:ascii="Courier New" w:eastAsia="Courier New" w:hAnsi="Courier New" w:cs="Courier New"/>
          <w:sz w:val="22"/>
          <w:szCs w:val="22"/>
        </w:rPr>
        <w:t>.</w:t>
      </w: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line="200" w:lineRule="exact"/>
      </w:pPr>
    </w:p>
    <w:p w:rsidR="00D47FB8" w:rsidRDefault="00D47FB8">
      <w:pPr>
        <w:spacing w:before="10" w:line="200" w:lineRule="exact"/>
      </w:pPr>
    </w:p>
    <w:p w:rsidR="00D47FB8" w:rsidRPr="00A868D4" w:rsidRDefault="00655982">
      <w:pPr>
        <w:spacing w:line="277" w:lineRule="auto"/>
        <w:ind w:left="100" w:right="1031"/>
        <w:rPr>
          <w:rFonts w:ascii="Courier New" w:eastAsia="Courier New" w:hAnsi="Courier New" w:cs="Courier New"/>
          <w:sz w:val="22"/>
          <w:szCs w:val="22"/>
        </w:rPr>
      </w:pPr>
      <w:r w:rsidRPr="00A868D4">
        <w:rPr>
          <w:rFonts w:ascii="Courier New" w:eastAsia="Courier New" w:hAnsi="Courier New" w:cs="Courier New"/>
          <w:sz w:val="22"/>
          <w:szCs w:val="22"/>
        </w:rPr>
        <w:t>We hope you had fun making your kit and learning a useful new skill!</w:t>
      </w:r>
    </w:p>
    <w:p w:rsidR="00D47FB8" w:rsidRPr="00A868D4" w:rsidRDefault="00D47FB8">
      <w:pPr>
        <w:spacing w:before="4" w:line="180" w:lineRule="exact"/>
        <w:rPr>
          <w:sz w:val="22"/>
          <w:szCs w:val="22"/>
        </w:rPr>
      </w:pPr>
    </w:p>
    <w:p w:rsidR="00A868D4" w:rsidRDefault="00655982" w:rsidP="00A868D4">
      <w:pPr>
        <w:spacing w:line="271" w:lineRule="auto"/>
        <w:ind w:left="100" w:right="473"/>
        <w:rPr>
          <w:rFonts w:ascii="Courier New" w:eastAsia="Courier New" w:hAnsi="Courier New" w:cs="Courier New"/>
          <w:sz w:val="22"/>
          <w:szCs w:val="22"/>
        </w:rPr>
      </w:pPr>
      <w:r w:rsidRPr="00A868D4">
        <w:rPr>
          <w:rFonts w:ascii="Courier New" w:eastAsia="Courier New" w:hAnsi="Courier New" w:cs="Courier New"/>
          <w:sz w:val="22"/>
          <w:szCs w:val="22"/>
        </w:rPr>
        <w:t xml:space="preserve">If you’d like to do more soldering, come visit </w:t>
      </w:r>
      <w:r w:rsidR="00AF0845">
        <w:rPr>
          <w:rFonts w:ascii="Courier New" w:eastAsia="Courier New" w:hAnsi="Courier New" w:cs="Courier New"/>
          <w:sz w:val="22"/>
          <w:szCs w:val="22"/>
        </w:rPr>
        <w:t>VHS. For a calendar of events and location visit: www.hackspace.ca.</w:t>
      </w:r>
    </w:p>
    <w:p w:rsidR="00A868D4" w:rsidRDefault="00A868D4">
      <w:pPr>
        <w:spacing w:line="271" w:lineRule="auto"/>
        <w:ind w:left="100" w:right="473" w:firstLine="336"/>
        <w:rPr>
          <w:rFonts w:ascii="Courier New" w:eastAsia="Courier New" w:hAnsi="Courier New" w:cs="Courier New"/>
          <w:sz w:val="22"/>
          <w:szCs w:val="22"/>
        </w:rPr>
      </w:pPr>
    </w:p>
    <w:p w:rsidR="00D47FB8" w:rsidRPr="00A868D4" w:rsidRDefault="00655982" w:rsidP="00A868D4">
      <w:pPr>
        <w:spacing w:line="271" w:lineRule="auto"/>
        <w:ind w:left="100" w:right="473"/>
        <w:rPr>
          <w:rFonts w:ascii="Courier New" w:eastAsia="Courier New" w:hAnsi="Courier New" w:cs="Courier New"/>
          <w:sz w:val="22"/>
          <w:szCs w:val="22"/>
        </w:rPr>
      </w:pPr>
      <w:r w:rsidRPr="00A868D4">
        <w:rPr>
          <w:rFonts w:ascii="Courier New" w:eastAsia="Courier New" w:hAnsi="Courier New" w:cs="Courier New"/>
          <w:sz w:val="22"/>
          <w:szCs w:val="22"/>
        </w:rPr>
        <w:t>The Vancouver Hack Space is a membe</w:t>
      </w:r>
      <w:r w:rsidRPr="00A868D4">
        <w:rPr>
          <w:rFonts w:ascii="Courier New" w:eastAsia="Courier New" w:hAnsi="Courier New" w:cs="Courier New"/>
          <w:spacing w:val="1"/>
          <w:sz w:val="22"/>
          <w:szCs w:val="22"/>
        </w:rPr>
        <w:t>r</w:t>
      </w:r>
      <w:r w:rsidRPr="00A868D4">
        <w:rPr>
          <w:rFonts w:ascii="Courier New" w:eastAsia="Courier New" w:hAnsi="Courier New" w:cs="Courier New"/>
          <w:spacing w:val="-1"/>
          <w:sz w:val="22"/>
          <w:szCs w:val="22"/>
        </w:rPr>
        <w:t>-</w:t>
      </w:r>
      <w:r w:rsidRPr="00A868D4">
        <w:rPr>
          <w:rFonts w:ascii="Courier New" w:eastAsia="Courier New" w:hAnsi="Courier New" w:cs="Courier New"/>
          <w:sz w:val="22"/>
          <w:szCs w:val="22"/>
        </w:rPr>
        <w:t>run no</w:t>
      </w:r>
      <w:r w:rsidRPr="00A868D4">
        <w:rPr>
          <w:rFonts w:ascii="Courier New" w:eastAsia="Courier New" w:hAnsi="Courier New" w:cs="Courier New"/>
          <w:spacing w:val="-1"/>
          <w:sz w:val="22"/>
          <w:szCs w:val="22"/>
        </w:rPr>
        <w:t>n-</w:t>
      </w:r>
      <w:r w:rsidRPr="00A868D4">
        <w:rPr>
          <w:rFonts w:ascii="Courier New" w:eastAsia="Courier New" w:hAnsi="Courier New" w:cs="Courier New"/>
          <w:sz w:val="22"/>
          <w:szCs w:val="22"/>
        </w:rPr>
        <w:t>profit organization that provides a place where people can meet and work on their projects.</w:t>
      </w:r>
      <w:r w:rsidRPr="00A868D4">
        <w:rPr>
          <w:rFonts w:ascii="Courier New" w:eastAsia="Courier New" w:hAnsi="Courier New" w:cs="Courier New"/>
          <w:spacing w:val="168"/>
          <w:sz w:val="22"/>
          <w:szCs w:val="22"/>
        </w:rPr>
        <w:t xml:space="preserve"> </w:t>
      </w:r>
      <w:r w:rsidRPr="00A868D4">
        <w:rPr>
          <w:rFonts w:ascii="Courier New" w:eastAsia="Courier New" w:hAnsi="Courier New" w:cs="Courier New"/>
          <w:sz w:val="22"/>
          <w:szCs w:val="22"/>
        </w:rPr>
        <w:t>You can support us by becoming a member.</w:t>
      </w:r>
    </w:p>
    <w:sectPr w:rsidR="00D47FB8" w:rsidRPr="00A868D4" w:rsidSect="00D47FB8">
      <w:pgSz w:w="12240" w:h="15840"/>
      <w:pgMar w:top="980" w:right="1320" w:bottom="280" w:left="1340" w:header="761" w:footer="76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2AC4" w:rsidRDefault="005F2AC4" w:rsidP="00D47FB8">
      <w:r>
        <w:separator/>
      </w:r>
    </w:p>
  </w:endnote>
  <w:endnote w:type="continuationSeparator" w:id="0">
    <w:p w:rsidR="005F2AC4" w:rsidRDefault="005F2AC4" w:rsidP="00D47F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FB8" w:rsidRDefault="0069094D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23pt;margin-top:742.7pt;width:369.2pt;height:14pt;z-index:-251658752;mso-position-horizontal-relative:page;mso-position-vertical-relative:page" filled="f" stroked="f">
          <v:textbox inset="0,0,0,0">
            <w:txbxContent>
              <w:p w:rsidR="00D47FB8" w:rsidRPr="00EC5F76" w:rsidRDefault="00655982">
                <w:pPr>
                  <w:spacing w:line="260" w:lineRule="exact"/>
                  <w:ind w:left="20" w:right="-36"/>
                  <w:rPr>
                    <w:rFonts w:ascii="Courier New" w:eastAsia="Courier New" w:hAnsi="Courier New" w:cs="Courier New"/>
                    <w:i/>
                    <w:sz w:val="24"/>
                    <w:szCs w:val="24"/>
                  </w:rPr>
                </w:pPr>
                <w:r w:rsidRPr="00EC5F76">
                  <w:rPr>
                    <w:rFonts w:ascii="Courier New" w:eastAsia="Courier New" w:hAnsi="Courier New" w:cs="Courier New"/>
                    <w:b/>
                    <w:i/>
                    <w:position w:val="2"/>
                    <w:sz w:val="24"/>
                    <w:szCs w:val="24"/>
                  </w:rPr>
                  <w:t>PLEASE LEAVE THESE INSTRUCTIONS AT THE WORKSTATION.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2AC4" w:rsidRDefault="005F2AC4" w:rsidP="00D47FB8">
      <w:r>
        <w:separator/>
      </w:r>
    </w:p>
  </w:footnote>
  <w:footnote w:type="continuationSeparator" w:id="0">
    <w:p w:rsidR="005F2AC4" w:rsidRDefault="005F2AC4" w:rsidP="00D47F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FB8" w:rsidRDefault="0069094D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2.6pt;margin-top:37.05pt;width:9.6pt;height:13.05pt;z-index:-251659776;mso-position-horizontal-relative:page;mso-position-vertical-relative:page" filled="f" stroked="f">
          <v:textbox inset="0,0,0,0">
            <w:txbxContent>
              <w:p w:rsidR="00D47FB8" w:rsidRDefault="0069094D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 w:rsidR="00655982"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AF0845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70550"/>
    <w:multiLevelType w:val="multilevel"/>
    <w:tmpl w:val="DF6E333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E603366"/>
    <w:multiLevelType w:val="hybridMultilevel"/>
    <w:tmpl w:val="A52887CE"/>
    <w:lvl w:ilvl="0" w:tplc="1F9E585E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40" w:hanging="360"/>
      </w:pPr>
    </w:lvl>
    <w:lvl w:ilvl="2" w:tplc="1009001B" w:tentative="1">
      <w:start w:val="1"/>
      <w:numFmt w:val="lowerRoman"/>
      <w:lvlText w:val="%3."/>
      <w:lvlJc w:val="right"/>
      <w:pPr>
        <w:ind w:left="2260" w:hanging="180"/>
      </w:pPr>
    </w:lvl>
    <w:lvl w:ilvl="3" w:tplc="1009000F" w:tentative="1">
      <w:start w:val="1"/>
      <w:numFmt w:val="decimal"/>
      <w:lvlText w:val="%4."/>
      <w:lvlJc w:val="left"/>
      <w:pPr>
        <w:ind w:left="2980" w:hanging="360"/>
      </w:pPr>
    </w:lvl>
    <w:lvl w:ilvl="4" w:tplc="10090019" w:tentative="1">
      <w:start w:val="1"/>
      <w:numFmt w:val="lowerLetter"/>
      <w:lvlText w:val="%5."/>
      <w:lvlJc w:val="left"/>
      <w:pPr>
        <w:ind w:left="3700" w:hanging="360"/>
      </w:pPr>
    </w:lvl>
    <w:lvl w:ilvl="5" w:tplc="1009001B" w:tentative="1">
      <w:start w:val="1"/>
      <w:numFmt w:val="lowerRoman"/>
      <w:lvlText w:val="%6."/>
      <w:lvlJc w:val="right"/>
      <w:pPr>
        <w:ind w:left="4420" w:hanging="180"/>
      </w:pPr>
    </w:lvl>
    <w:lvl w:ilvl="6" w:tplc="1009000F" w:tentative="1">
      <w:start w:val="1"/>
      <w:numFmt w:val="decimal"/>
      <w:lvlText w:val="%7."/>
      <w:lvlJc w:val="left"/>
      <w:pPr>
        <w:ind w:left="5140" w:hanging="360"/>
      </w:pPr>
    </w:lvl>
    <w:lvl w:ilvl="7" w:tplc="10090019" w:tentative="1">
      <w:start w:val="1"/>
      <w:numFmt w:val="lowerLetter"/>
      <w:lvlText w:val="%8."/>
      <w:lvlJc w:val="left"/>
      <w:pPr>
        <w:ind w:left="5860" w:hanging="360"/>
      </w:pPr>
    </w:lvl>
    <w:lvl w:ilvl="8" w:tplc="10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47FB8"/>
    <w:rsid w:val="001E6A6A"/>
    <w:rsid w:val="0022310F"/>
    <w:rsid w:val="005F2AC4"/>
    <w:rsid w:val="00655982"/>
    <w:rsid w:val="0069094D"/>
    <w:rsid w:val="006C67F0"/>
    <w:rsid w:val="0073266B"/>
    <w:rsid w:val="00780EE1"/>
    <w:rsid w:val="007B239A"/>
    <w:rsid w:val="00833BC1"/>
    <w:rsid w:val="00A868D4"/>
    <w:rsid w:val="00AD61A4"/>
    <w:rsid w:val="00AF0845"/>
    <w:rsid w:val="00C32D57"/>
    <w:rsid w:val="00CB4E31"/>
    <w:rsid w:val="00CC61AF"/>
    <w:rsid w:val="00D47FB8"/>
    <w:rsid w:val="00E406EC"/>
    <w:rsid w:val="00EC5F76"/>
    <w:rsid w:val="00F137AD"/>
    <w:rsid w:val="00F32B3B"/>
    <w:rsid w:val="00F43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EC5F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5F76"/>
  </w:style>
  <w:style w:type="paragraph" w:styleId="Footer">
    <w:name w:val="footer"/>
    <w:basedOn w:val="Normal"/>
    <w:link w:val="FooterChar"/>
    <w:uiPriority w:val="99"/>
    <w:semiHidden/>
    <w:unhideWhenUsed/>
    <w:rsid w:val="00EC5F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5F76"/>
  </w:style>
  <w:style w:type="paragraph" w:styleId="BalloonText">
    <w:name w:val="Balloon Text"/>
    <w:basedOn w:val="Normal"/>
    <w:link w:val="BalloonTextChar"/>
    <w:uiPriority w:val="99"/>
    <w:semiHidden/>
    <w:unhideWhenUsed/>
    <w:rsid w:val="007B23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2D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tiff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tiff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tiff"/><Relationship Id="rId10" Type="http://schemas.openxmlformats.org/officeDocument/2006/relationships/header" Target="header1.xml"/><Relationship Id="rId19" Type="http://schemas.openxmlformats.org/officeDocument/2006/relationships/image" Target="media/image10.tiff"/><Relationship Id="rId4" Type="http://schemas.openxmlformats.org/officeDocument/2006/relationships/webSettings" Target="webSettings.xml"/><Relationship Id="rId9" Type="http://schemas.openxmlformats.org/officeDocument/2006/relationships/hyperlink" Target="http://mightyohm.com/soldercomic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</dc:creator>
  <cp:lastModifiedBy>Janet</cp:lastModifiedBy>
  <cp:revision>2</cp:revision>
  <dcterms:created xsi:type="dcterms:W3CDTF">2016-03-21T06:04:00Z</dcterms:created>
  <dcterms:modified xsi:type="dcterms:W3CDTF">2016-03-21T06:04:00Z</dcterms:modified>
</cp:coreProperties>
</file>